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8206" w14:textId="74A65709" w:rsidR="00874A6A" w:rsidRDefault="00393BD7" w:rsidP="008D6434">
      <w:pPr>
        <w:jc w:val="both"/>
      </w:pPr>
      <w:r>
        <w:t>Nama:</w:t>
      </w:r>
      <w:r w:rsidR="008D6434">
        <w:t xml:space="preserve"> Muhammad Raflika Dwiyansyah</w:t>
      </w:r>
    </w:p>
    <w:p w14:paraId="21B261C8" w14:textId="73D3626F" w:rsidR="00393BD7" w:rsidRDefault="00393BD7" w:rsidP="008D6434">
      <w:pPr>
        <w:jc w:val="both"/>
      </w:pPr>
      <w:r>
        <w:t>NIM:</w:t>
      </w:r>
      <w:r w:rsidR="008D6434">
        <w:t xml:space="preserve"> 1103210211</w:t>
      </w:r>
    </w:p>
    <w:p w14:paraId="4DEF385A" w14:textId="77777777" w:rsidR="00393BD7" w:rsidRDefault="00393BD7" w:rsidP="008D6434">
      <w:pPr>
        <w:jc w:val="both"/>
      </w:pPr>
    </w:p>
    <w:p w14:paraId="1911BBBA" w14:textId="0A4317C9" w:rsidR="00393BD7" w:rsidRPr="00393BD7" w:rsidRDefault="00393BD7" w:rsidP="008D6434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</w:pPr>
      <w:r w:rsidRPr="00393BD7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Model Classification  Deep Learning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Dengan</w:t>
      </w:r>
      <w:proofErr w:type="spellEnd"/>
      <w:r w:rsidRPr="00393BD7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Dummy Data</w:t>
      </w:r>
    </w:p>
    <w:p w14:paraId="74D4CA95" w14:textId="77777777" w:rsidR="00393BD7" w:rsidRDefault="00393BD7" w:rsidP="008D6434">
      <w:pPr>
        <w:jc w:val="both"/>
      </w:pPr>
    </w:p>
    <w:p w14:paraId="13010424" w14:textId="2980EA1B" w:rsidR="00393BD7" w:rsidRDefault="00393BD7" w:rsidP="008D6434">
      <w:pPr>
        <w:jc w:val="both"/>
      </w:pPr>
      <w:r w:rsidRPr="00393BD7">
        <w:rPr>
          <w:noProof/>
        </w:rPr>
        <w:drawing>
          <wp:inline distT="0" distB="0" distL="0" distR="0" wp14:anchorId="51A1D331" wp14:editId="7F3D072D">
            <wp:extent cx="5731510" cy="4979670"/>
            <wp:effectExtent l="0" t="0" r="2540" b="0"/>
            <wp:docPr id="104154027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40271" name="Picture 1" descr="A screenshot of a graph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4C63" w14:textId="0ED6E902" w:rsidR="00393BD7" w:rsidRDefault="00393BD7" w:rsidP="008D6434">
      <w:pPr>
        <w:jc w:val="both"/>
      </w:pPr>
      <w:r w:rsidRPr="00393BD7">
        <w:t xml:space="preserve">Berdasarkan hasil visualisasi </w:t>
      </w:r>
      <w:proofErr w:type="spellStart"/>
      <w:r w:rsidRPr="00393BD7">
        <w:t>heatmap</w:t>
      </w:r>
      <w:proofErr w:type="spellEnd"/>
      <w:r w:rsidRPr="00393BD7">
        <w:t xml:space="preserve"> korelasi antar fitur, terdapat beberapa hubungan signifikan antara variabel-variabel dalam </w:t>
      </w:r>
      <w:proofErr w:type="spellStart"/>
      <w:r w:rsidRPr="00393BD7">
        <w:t>dataset</w:t>
      </w:r>
      <w:proofErr w:type="spellEnd"/>
      <w:r w:rsidRPr="00393BD7">
        <w:t xml:space="preserve">. Feature_2 dan Feature_4 menunjukkan korelasi negatif yang sangat kuat (-0.99), yang mengindikasikan hubungan terbalik yang hampir sempurna antara kedua fitur tersebut. Hal ini menunjukkan bahwa salah satu dari kedua fitur tersebut dapat dianggap </w:t>
      </w:r>
      <w:proofErr w:type="spellStart"/>
      <w:r w:rsidRPr="00393BD7">
        <w:t>redundant</w:t>
      </w:r>
      <w:proofErr w:type="spellEnd"/>
      <w:r w:rsidRPr="00393BD7">
        <w:t xml:space="preserve"> dan mungkin perlu dihapus untuk mengurangi </w:t>
      </w:r>
      <w:proofErr w:type="spellStart"/>
      <w:r w:rsidRPr="00393BD7">
        <w:t>multikolinearitas</w:t>
      </w:r>
      <w:proofErr w:type="spellEnd"/>
      <w:r w:rsidRPr="00393BD7">
        <w:t>. Selain itu, Feature_2 dan Feature_5 memiliki korelasi positif yang cukup tinggi (0.63), yang dapat menjadi indikasi adanya pola serupa di antara kedua fitur ini. Sebaliknya, hubungan antara Feature_1 dan Feature_3 hampir tidak ada dengan nilai korelasi yang sangat kecil (0.0029), sehingga tidak ditemukan hubungan linier antara kedua fitur tersebut.</w:t>
      </w:r>
    </w:p>
    <w:p w14:paraId="6FFDB9AA" w14:textId="40F20323" w:rsidR="00393BD7" w:rsidRDefault="00393BD7" w:rsidP="008D6434">
      <w:pPr>
        <w:jc w:val="both"/>
      </w:pPr>
      <w:r w:rsidRPr="00393BD7">
        <w:rPr>
          <w:noProof/>
        </w:rPr>
        <w:lastRenderedPageBreak/>
        <w:drawing>
          <wp:inline distT="0" distB="0" distL="0" distR="0" wp14:anchorId="1F6F2AC3" wp14:editId="652A8974">
            <wp:extent cx="5731510" cy="1524000"/>
            <wp:effectExtent l="0" t="0" r="2540" b="0"/>
            <wp:docPr id="96661174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11747" name="Picture 1" descr="A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BD7">
        <w:rPr>
          <w:noProof/>
        </w:rPr>
        <w:drawing>
          <wp:inline distT="0" distB="0" distL="0" distR="0" wp14:anchorId="4480BE1D" wp14:editId="66CB16AE">
            <wp:extent cx="4732430" cy="1707028"/>
            <wp:effectExtent l="0" t="0" r="0" b="7620"/>
            <wp:docPr id="1688911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1113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BD7">
        <w:t xml:space="preserve"> </w:t>
      </w:r>
    </w:p>
    <w:p w14:paraId="50C0455E" w14:textId="66B976CB" w:rsidR="00393BD7" w:rsidRPr="00393BD7" w:rsidRDefault="00393BD7" w:rsidP="008D6434">
      <w:pPr>
        <w:jc w:val="both"/>
        <w:rPr>
          <w:lang w:val="en-ID"/>
        </w:rPr>
      </w:pPr>
      <w:r w:rsidRPr="00393BD7">
        <w:rPr>
          <w:lang w:val="en-ID"/>
        </w:rPr>
        <w:t xml:space="preserve">Hasil model </w:t>
      </w:r>
      <w:proofErr w:type="spellStart"/>
      <w:r w:rsidRPr="00393BD7">
        <w:rPr>
          <w:lang w:val="en-ID"/>
        </w:rPr>
        <w:t>klasifikasi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menggunakan</w:t>
      </w:r>
      <w:proofErr w:type="spellEnd"/>
      <w:r w:rsidRPr="00393BD7">
        <w:rPr>
          <w:lang w:val="en-ID"/>
        </w:rPr>
        <w:t xml:space="preserve"> Deep Neural Network </w:t>
      </w:r>
      <w:proofErr w:type="spellStart"/>
      <w:r w:rsidRPr="00393BD7">
        <w:rPr>
          <w:lang w:val="en-ID"/>
        </w:rPr>
        <w:t>menunjukkan</w:t>
      </w:r>
      <w:proofErr w:type="spellEnd"/>
      <w:r w:rsidRPr="00393BD7">
        <w:rPr>
          <w:lang w:val="en-ID"/>
        </w:rPr>
        <w:t xml:space="preserve"> lima </w:t>
      </w:r>
      <w:proofErr w:type="spellStart"/>
      <w:r w:rsidRPr="00393BD7">
        <w:rPr>
          <w:lang w:val="en-ID"/>
        </w:rPr>
        <w:t>kombinasi</w:t>
      </w:r>
      <w:proofErr w:type="spellEnd"/>
      <w:r w:rsidRPr="00393BD7">
        <w:rPr>
          <w:lang w:val="en-ID"/>
        </w:rPr>
        <w:t xml:space="preserve"> hyperparameter </w:t>
      </w:r>
      <w:proofErr w:type="spellStart"/>
      <w:r w:rsidRPr="00393BD7">
        <w:rPr>
          <w:lang w:val="en-ID"/>
        </w:rPr>
        <w:t>terbaik</w:t>
      </w:r>
      <w:proofErr w:type="spellEnd"/>
      <w:r w:rsidRPr="00393BD7">
        <w:rPr>
          <w:lang w:val="en-ID"/>
        </w:rPr>
        <w:t xml:space="preserve"> yang </w:t>
      </w:r>
      <w:proofErr w:type="spellStart"/>
      <w:r w:rsidRPr="00393BD7">
        <w:rPr>
          <w:lang w:val="en-ID"/>
        </w:rPr>
        <w:t>menghasilkan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akurasi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tertinggi</w:t>
      </w:r>
      <w:proofErr w:type="spellEnd"/>
      <w:r w:rsidRPr="00393BD7">
        <w:rPr>
          <w:lang w:val="en-ID"/>
        </w:rPr>
        <w:t xml:space="preserve">. </w:t>
      </w:r>
      <w:proofErr w:type="spellStart"/>
      <w:r w:rsidRPr="00393BD7">
        <w:rPr>
          <w:lang w:val="en-ID"/>
        </w:rPr>
        <w:t>Kombinasi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terbaik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memiliki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konfigurasi</w:t>
      </w:r>
      <w:proofErr w:type="spellEnd"/>
      <w:r w:rsidRPr="00393BD7">
        <w:rPr>
          <w:lang w:val="en-ID"/>
        </w:rPr>
        <w:t xml:space="preserve"> hidden layer [32, 64] </w:t>
      </w:r>
      <w:proofErr w:type="spellStart"/>
      <w:r w:rsidRPr="00393BD7">
        <w:rPr>
          <w:lang w:val="en-ID"/>
        </w:rPr>
        <w:t>atau</w:t>
      </w:r>
      <w:proofErr w:type="spellEnd"/>
      <w:r w:rsidRPr="00393BD7">
        <w:rPr>
          <w:lang w:val="en-ID"/>
        </w:rPr>
        <w:t xml:space="preserve"> [16, 32, 64] </w:t>
      </w:r>
      <w:proofErr w:type="spellStart"/>
      <w:r w:rsidRPr="00393BD7">
        <w:rPr>
          <w:lang w:val="en-ID"/>
        </w:rPr>
        <w:t>dengan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fungsi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aktivasi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relu</w:t>
      </w:r>
      <w:proofErr w:type="spellEnd"/>
      <w:r w:rsidRPr="00393BD7">
        <w:rPr>
          <w:lang w:val="en-ID"/>
        </w:rPr>
        <w:t xml:space="preserve">. Model </w:t>
      </w:r>
      <w:proofErr w:type="spellStart"/>
      <w:r w:rsidRPr="00393BD7">
        <w:rPr>
          <w:lang w:val="en-ID"/>
        </w:rPr>
        <w:t>dilatih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menggunakan</w:t>
      </w:r>
      <w:proofErr w:type="spellEnd"/>
      <w:r w:rsidRPr="00393BD7">
        <w:rPr>
          <w:lang w:val="en-ID"/>
        </w:rPr>
        <w:t xml:space="preserve"> learning rate 0.01, </w:t>
      </w:r>
      <w:proofErr w:type="spellStart"/>
      <w:r w:rsidRPr="00393BD7">
        <w:rPr>
          <w:lang w:val="en-ID"/>
        </w:rPr>
        <w:t>jumlah</w:t>
      </w:r>
      <w:proofErr w:type="spellEnd"/>
      <w:r w:rsidRPr="00393BD7">
        <w:rPr>
          <w:lang w:val="en-ID"/>
        </w:rPr>
        <w:t xml:space="preserve"> epoch </w:t>
      </w:r>
      <w:proofErr w:type="spellStart"/>
      <w:r w:rsidRPr="00393BD7">
        <w:rPr>
          <w:lang w:val="en-ID"/>
        </w:rPr>
        <w:t>sebanyak</w:t>
      </w:r>
      <w:proofErr w:type="spellEnd"/>
      <w:r w:rsidRPr="00393BD7">
        <w:rPr>
          <w:lang w:val="en-ID"/>
        </w:rPr>
        <w:t xml:space="preserve"> 250, dan </w:t>
      </w:r>
      <w:proofErr w:type="spellStart"/>
      <w:r w:rsidRPr="00393BD7">
        <w:rPr>
          <w:lang w:val="en-ID"/>
        </w:rPr>
        <w:t>ukuran</w:t>
      </w:r>
      <w:proofErr w:type="spellEnd"/>
      <w:r w:rsidRPr="00393BD7">
        <w:rPr>
          <w:lang w:val="en-ID"/>
        </w:rPr>
        <w:t xml:space="preserve"> batch 128 </w:t>
      </w:r>
      <w:proofErr w:type="spellStart"/>
      <w:r w:rsidRPr="00393BD7">
        <w:rPr>
          <w:lang w:val="en-ID"/>
        </w:rPr>
        <w:t>atau</w:t>
      </w:r>
      <w:proofErr w:type="spellEnd"/>
      <w:r w:rsidRPr="00393BD7">
        <w:rPr>
          <w:lang w:val="en-ID"/>
        </w:rPr>
        <w:t xml:space="preserve"> 32, </w:t>
      </w:r>
      <w:proofErr w:type="spellStart"/>
      <w:r w:rsidRPr="00393BD7">
        <w:rPr>
          <w:lang w:val="en-ID"/>
        </w:rPr>
        <w:t>menghasilkan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akurasi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maksimum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sebesar</w:t>
      </w:r>
      <w:proofErr w:type="spellEnd"/>
      <w:r w:rsidRPr="00393BD7">
        <w:rPr>
          <w:lang w:val="en-ID"/>
        </w:rPr>
        <w:t xml:space="preserve"> 0.9375. Hal </w:t>
      </w:r>
      <w:proofErr w:type="spellStart"/>
      <w:r w:rsidRPr="00393BD7">
        <w:rPr>
          <w:lang w:val="en-ID"/>
        </w:rPr>
        <w:t>ini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menunjukkan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bahwa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konfigurasi</w:t>
      </w:r>
      <w:proofErr w:type="spellEnd"/>
      <w:r w:rsidRPr="00393BD7">
        <w:rPr>
          <w:lang w:val="en-ID"/>
        </w:rPr>
        <w:t xml:space="preserve"> hidden layer </w:t>
      </w:r>
      <w:proofErr w:type="spellStart"/>
      <w:r w:rsidRPr="00393BD7">
        <w:rPr>
          <w:lang w:val="en-ID"/>
        </w:rPr>
        <w:t>dengan</w:t>
      </w:r>
      <w:proofErr w:type="spellEnd"/>
      <w:r w:rsidRPr="00393BD7">
        <w:rPr>
          <w:lang w:val="en-ID"/>
        </w:rPr>
        <w:t xml:space="preserve"> dua </w:t>
      </w:r>
      <w:proofErr w:type="spellStart"/>
      <w:r w:rsidRPr="00393BD7">
        <w:rPr>
          <w:lang w:val="en-ID"/>
        </w:rPr>
        <w:t>hingga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tiga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lapisan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tersembunyi</w:t>
      </w:r>
      <w:proofErr w:type="spellEnd"/>
      <w:r w:rsidRPr="00393BD7">
        <w:rPr>
          <w:lang w:val="en-ID"/>
        </w:rPr>
        <w:t xml:space="preserve">, learning rate yang </w:t>
      </w:r>
      <w:proofErr w:type="spellStart"/>
      <w:r w:rsidRPr="00393BD7">
        <w:rPr>
          <w:lang w:val="en-ID"/>
        </w:rPr>
        <w:t>relatif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kecil</w:t>
      </w:r>
      <w:proofErr w:type="spellEnd"/>
      <w:r w:rsidRPr="00393BD7">
        <w:rPr>
          <w:lang w:val="en-ID"/>
        </w:rPr>
        <w:t xml:space="preserve">, dan </w:t>
      </w:r>
      <w:proofErr w:type="spellStart"/>
      <w:r w:rsidRPr="00393BD7">
        <w:rPr>
          <w:lang w:val="en-ID"/>
        </w:rPr>
        <w:t>jumlah</w:t>
      </w:r>
      <w:proofErr w:type="spellEnd"/>
      <w:r w:rsidRPr="00393BD7">
        <w:rPr>
          <w:lang w:val="en-ID"/>
        </w:rPr>
        <w:t xml:space="preserve"> epoch yang </w:t>
      </w:r>
      <w:proofErr w:type="spellStart"/>
      <w:r w:rsidRPr="00393BD7">
        <w:rPr>
          <w:lang w:val="en-ID"/>
        </w:rPr>
        <w:t>cukup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besar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mampu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memberikan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performa</w:t>
      </w:r>
      <w:proofErr w:type="spellEnd"/>
      <w:r w:rsidRPr="00393BD7">
        <w:rPr>
          <w:lang w:val="en-ID"/>
        </w:rPr>
        <w:t xml:space="preserve"> optimal </w:t>
      </w:r>
      <w:proofErr w:type="spellStart"/>
      <w:r w:rsidRPr="00393BD7">
        <w:rPr>
          <w:lang w:val="en-ID"/>
        </w:rPr>
        <w:t>untuk</w:t>
      </w:r>
      <w:proofErr w:type="spellEnd"/>
      <w:r w:rsidRPr="00393BD7">
        <w:rPr>
          <w:lang w:val="en-ID"/>
        </w:rPr>
        <w:t xml:space="preserve"> model </w:t>
      </w:r>
      <w:proofErr w:type="spellStart"/>
      <w:r w:rsidRPr="00393BD7">
        <w:rPr>
          <w:lang w:val="en-ID"/>
        </w:rPr>
        <w:t>klasifikasi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ini</w:t>
      </w:r>
      <w:proofErr w:type="spellEnd"/>
      <w:r w:rsidRPr="00393BD7">
        <w:rPr>
          <w:lang w:val="en-ID"/>
        </w:rPr>
        <w:t>.</w:t>
      </w:r>
    </w:p>
    <w:p w14:paraId="7B3202EF" w14:textId="231C39E2" w:rsidR="00393BD7" w:rsidRPr="00393BD7" w:rsidRDefault="00393BD7" w:rsidP="008D6434">
      <w:pPr>
        <w:jc w:val="both"/>
        <w:rPr>
          <w:lang w:val="en-ID"/>
        </w:rPr>
      </w:pPr>
      <w:r w:rsidRPr="00393BD7">
        <w:rPr>
          <w:lang w:val="en-ID"/>
        </w:rPr>
        <w:t xml:space="preserve">Proses </w:t>
      </w:r>
      <w:proofErr w:type="spellStart"/>
      <w:r w:rsidRPr="00393BD7">
        <w:rPr>
          <w:lang w:val="en-ID"/>
        </w:rPr>
        <w:t>pencarian</w:t>
      </w:r>
      <w:proofErr w:type="spellEnd"/>
      <w:r w:rsidRPr="00393BD7">
        <w:rPr>
          <w:lang w:val="en-ID"/>
        </w:rPr>
        <w:t xml:space="preserve"> hyperparameter </w:t>
      </w:r>
      <w:proofErr w:type="spellStart"/>
      <w:r w:rsidRPr="00393BD7">
        <w:rPr>
          <w:lang w:val="en-ID"/>
        </w:rPr>
        <w:t>dilakukan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menggunakan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berbagai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kombinasi</w:t>
      </w:r>
      <w:proofErr w:type="spellEnd"/>
      <w:r w:rsidRPr="00393BD7">
        <w:rPr>
          <w:lang w:val="en-ID"/>
        </w:rPr>
        <w:t xml:space="preserve"> yang </w:t>
      </w:r>
      <w:proofErr w:type="spellStart"/>
      <w:r w:rsidRPr="00393BD7">
        <w:rPr>
          <w:lang w:val="en-ID"/>
        </w:rPr>
        <w:t>telah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didefinisikan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sebelumnya</w:t>
      </w:r>
      <w:proofErr w:type="spellEnd"/>
      <w:r w:rsidRPr="00393BD7">
        <w:rPr>
          <w:lang w:val="en-ID"/>
        </w:rPr>
        <w:t xml:space="preserve">. Hyperparameter yang </w:t>
      </w:r>
      <w:proofErr w:type="spellStart"/>
      <w:r w:rsidRPr="00393BD7">
        <w:rPr>
          <w:lang w:val="en-ID"/>
        </w:rPr>
        <w:t>diuji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meliputi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jumlah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fitur</w:t>
      </w:r>
      <w:proofErr w:type="spellEnd"/>
      <w:r w:rsidRPr="00393BD7">
        <w:rPr>
          <w:lang w:val="en-ID"/>
        </w:rPr>
        <w:t xml:space="preserve"> input </w:t>
      </w:r>
      <w:proofErr w:type="spellStart"/>
      <w:r w:rsidRPr="00393BD7">
        <w:rPr>
          <w:lang w:val="en-ID"/>
        </w:rPr>
        <w:t>sebanyak</w:t>
      </w:r>
      <w:proofErr w:type="spellEnd"/>
      <w:r w:rsidRPr="00393BD7">
        <w:rPr>
          <w:lang w:val="en-ID"/>
        </w:rPr>
        <w:t xml:space="preserve"> lima, </w:t>
      </w:r>
      <w:proofErr w:type="spellStart"/>
      <w:r w:rsidRPr="00393BD7">
        <w:rPr>
          <w:lang w:val="en-ID"/>
        </w:rPr>
        <w:t>konfigurasi</w:t>
      </w:r>
      <w:proofErr w:type="spellEnd"/>
      <w:r w:rsidRPr="00393BD7">
        <w:rPr>
          <w:lang w:val="en-ID"/>
        </w:rPr>
        <w:t xml:space="preserve"> hidden layer </w:t>
      </w:r>
      <w:proofErr w:type="spellStart"/>
      <w:r w:rsidRPr="00393BD7">
        <w:rPr>
          <w:lang w:val="en-ID"/>
        </w:rPr>
        <w:t>seperti</w:t>
      </w:r>
      <w:proofErr w:type="spellEnd"/>
      <w:r w:rsidRPr="00393BD7">
        <w:rPr>
          <w:lang w:val="en-ID"/>
        </w:rPr>
        <w:t xml:space="preserve"> [4], [8, 16], dan [16, 32, 64], </w:t>
      </w:r>
      <w:proofErr w:type="spellStart"/>
      <w:r w:rsidRPr="00393BD7">
        <w:rPr>
          <w:lang w:val="en-ID"/>
        </w:rPr>
        <w:t>jumlah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kelas</w:t>
      </w:r>
      <w:proofErr w:type="spellEnd"/>
      <w:r w:rsidRPr="00393BD7">
        <w:rPr>
          <w:lang w:val="en-ID"/>
        </w:rPr>
        <w:t xml:space="preserve"> output </w:t>
      </w:r>
      <w:proofErr w:type="spellStart"/>
      <w:r w:rsidRPr="00393BD7">
        <w:rPr>
          <w:lang w:val="en-ID"/>
        </w:rPr>
        <w:t>sebanyak</w:t>
      </w:r>
      <w:proofErr w:type="spellEnd"/>
      <w:r w:rsidRPr="00393BD7">
        <w:rPr>
          <w:lang w:val="en-ID"/>
        </w:rPr>
        <w:t xml:space="preserve"> dua, </w:t>
      </w:r>
      <w:proofErr w:type="spellStart"/>
      <w:r w:rsidRPr="00393BD7">
        <w:rPr>
          <w:lang w:val="en-ID"/>
        </w:rPr>
        <w:t>serta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fungsi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aktivasi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seperti</w:t>
      </w:r>
      <w:proofErr w:type="spellEnd"/>
      <w:r w:rsidRPr="00393BD7">
        <w:rPr>
          <w:lang w:val="en-ID"/>
        </w:rPr>
        <w:t xml:space="preserve"> 'linear', 'sigmoid', '</w:t>
      </w:r>
      <w:proofErr w:type="spellStart"/>
      <w:r w:rsidRPr="00393BD7">
        <w:rPr>
          <w:lang w:val="en-ID"/>
        </w:rPr>
        <w:t>relu</w:t>
      </w:r>
      <w:proofErr w:type="spellEnd"/>
      <w:r w:rsidRPr="00393BD7">
        <w:rPr>
          <w:lang w:val="en-ID"/>
        </w:rPr>
        <w:t>', '</w:t>
      </w:r>
      <w:proofErr w:type="spellStart"/>
      <w:r w:rsidRPr="00393BD7">
        <w:rPr>
          <w:lang w:val="en-ID"/>
        </w:rPr>
        <w:t>softmax</w:t>
      </w:r>
      <w:proofErr w:type="spellEnd"/>
      <w:r w:rsidRPr="00393BD7">
        <w:rPr>
          <w:lang w:val="en-ID"/>
        </w:rPr>
        <w:t xml:space="preserve">', dan 'tanh'. </w:t>
      </w:r>
      <w:proofErr w:type="spellStart"/>
      <w:r w:rsidRPr="00393BD7">
        <w:rPr>
          <w:lang w:val="en-ID"/>
        </w:rPr>
        <w:t>Selain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itu</w:t>
      </w:r>
      <w:proofErr w:type="spellEnd"/>
      <w:r w:rsidRPr="00393BD7">
        <w:rPr>
          <w:lang w:val="en-ID"/>
        </w:rPr>
        <w:t xml:space="preserve">, learning rate yang </w:t>
      </w:r>
      <w:proofErr w:type="spellStart"/>
      <w:r w:rsidRPr="00393BD7">
        <w:rPr>
          <w:lang w:val="en-ID"/>
        </w:rPr>
        <w:t>diuji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bervariasi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dari</w:t>
      </w:r>
      <w:proofErr w:type="spellEnd"/>
      <w:r w:rsidRPr="00393BD7">
        <w:rPr>
          <w:lang w:val="en-ID"/>
        </w:rPr>
        <w:t xml:space="preserve"> 0.1 </w:t>
      </w:r>
      <w:proofErr w:type="spellStart"/>
      <w:r w:rsidRPr="00393BD7">
        <w:rPr>
          <w:lang w:val="en-ID"/>
        </w:rPr>
        <w:t>hingga</w:t>
      </w:r>
      <w:proofErr w:type="spellEnd"/>
      <w:r w:rsidRPr="00393BD7">
        <w:rPr>
          <w:lang w:val="en-ID"/>
        </w:rPr>
        <w:t xml:space="preserve"> 0.0001, </w:t>
      </w:r>
      <w:proofErr w:type="spellStart"/>
      <w:r w:rsidRPr="00393BD7">
        <w:rPr>
          <w:lang w:val="en-ID"/>
        </w:rPr>
        <w:t>jumlah</w:t>
      </w:r>
      <w:proofErr w:type="spellEnd"/>
      <w:r w:rsidRPr="00393BD7">
        <w:rPr>
          <w:lang w:val="en-ID"/>
        </w:rPr>
        <w:t xml:space="preserve"> epoch </w:t>
      </w:r>
      <w:proofErr w:type="spellStart"/>
      <w:r w:rsidRPr="00393BD7">
        <w:rPr>
          <w:lang w:val="en-ID"/>
        </w:rPr>
        <w:t>mulai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dari</w:t>
      </w:r>
      <w:proofErr w:type="spellEnd"/>
      <w:r w:rsidRPr="00393BD7">
        <w:rPr>
          <w:lang w:val="en-ID"/>
        </w:rPr>
        <w:t xml:space="preserve"> 1 </w:t>
      </w:r>
      <w:proofErr w:type="spellStart"/>
      <w:r w:rsidRPr="00393BD7">
        <w:rPr>
          <w:lang w:val="en-ID"/>
        </w:rPr>
        <w:t>hingga</w:t>
      </w:r>
      <w:proofErr w:type="spellEnd"/>
      <w:r w:rsidRPr="00393BD7">
        <w:rPr>
          <w:lang w:val="en-ID"/>
        </w:rPr>
        <w:t xml:space="preserve"> 250, dan </w:t>
      </w:r>
      <w:proofErr w:type="spellStart"/>
      <w:r w:rsidRPr="00393BD7">
        <w:rPr>
          <w:lang w:val="en-ID"/>
        </w:rPr>
        <w:t>ukuran</w:t>
      </w:r>
      <w:proofErr w:type="spellEnd"/>
      <w:r w:rsidRPr="00393BD7">
        <w:rPr>
          <w:lang w:val="en-ID"/>
        </w:rPr>
        <w:t xml:space="preserve"> batch </w:t>
      </w:r>
      <w:proofErr w:type="spellStart"/>
      <w:r w:rsidRPr="00393BD7">
        <w:rPr>
          <w:lang w:val="en-ID"/>
        </w:rPr>
        <w:t>antara</w:t>
      </w:r>
      <w:proofErr w:type="spellEnd"/>
      <w:r w:rsidRPr="00393BD7">
        <w:rPr>
          <w:lang w:val="en-ID"/>
        </w:rPr>
        <w:t xml:space="preserve"> 16 </w:t>
      </w:r>
      <w:proofErr w:type="spellStart"/>
      <w:r w:rsidRPr="00393BD7">
        <w:rPr>
          <w:lang w:val="en-ID"/>
        </w:rPr>
        <w:t>hingga</w:t>
      </w:r>
      <w:proofErr w:type="spellEnd"/>
      <w:r w:rsidRPr="00393BD7">
        <w:rPr>
          <w:lang w:val="en-ID"/>
        </w:rPr>
        <w:t xml:space="preserve"> 256. </w:t>
      </w:r>
      <w:r>
        <w:rPr>
          <w:lang w:val="en-ID"/>
        </w:rPr>
        <w:t xml:space="preserve">Dari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ini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menunjukkan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pentingnya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eksplorasi</w:t>
      </w:r>
      <w:proofErr w:type="spellEnd"/>
      <w:r w:rsidRPr="00393BD7">
        <w:rPr>
          <w:lang w:val="en-ID"/>
        </w:rPr>
        <w:t xml:space="preserve"> hyperparameter </w:t>
      </w:r>
      <w:proofErr w:type="spellStart"/>
      <w:r w:rsidRPr="00393BD7">
        <w:rPr>
          <w:lang w:val="en-ID"/>
        </w:rPr>
        <w:t>dalam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membangun</w:t>
      </w:r>
      <w:proofErr w:type="spellEnd"/>
      <w:r w:rsidRPr="00393BD7">
        <w:rPr>
          <w:lang w:val="en-ID"/>
        </w:rPr>
        <w:t xml:space="preserve"> model yang optimal, </w:t>
      </w:r>
      <w:proofErr w:type="spellStart"/>
      <w:r w:rsidRPr="00393BD7">
        <w:rPr>
          <w:lang w:val="en-ID"/>
        </w:rPr>
        <w:t>karena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pemilihan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kombinasi</w:t>
      </w:r>
      <w:proofErr w:type="spellEnd"/>
      <w:r w:rsidRPr="00393BD7">
        <w:rPr>
          <w:lang w:val="en-ID"/>
        </w:rPr>
        <w:t xml:space="preserve"> parameter yang </w:t>
      </w:r>
      <w:proofErr w:type="spellStart"/>
      <w:r w:rsidRPr="00393BD7">
        <w:rPr>
          <w:lang w:val="en-ID"/>
        </w:rPr>
        <w:t>tepat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dapat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meningkatkan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akurasi</w:t>
      </w:r>
      <w:proofErr w:type="spellEnd"/>
      <w:r w:rsidRPr="00393BD7">
        <w:rPr>
          <w:lang w:val="en-ID"/>
        </w:rPr>
        <w:t xml:space="preserve"> model </w:t>
      </w:r>
      <w:proofErr w:type="spellStart"/>
      <w:r w:rsidRPr="00393BD7">
        <w:rPr>
          <w:lang w:val="en-ID"/>
        </w:rPr>
        <w:t>secara</w:t>
      </w:r>
      <w:proofErr w:type="spellEnd"/>
      <w:r w:rsidRPr="00393BD7">
        <w:rPr>
          <w:lang w:val="en-ID"/>
        </w:rPr>
        <w:t xml:space="preserve"> </w:t>
      </w:r>
      <w:proofErr w:type="spellStart"/>
      <w:r w:rsidRPr="00393BD7">
        <w:rPr>
          <w:lang w:val="en-ID"/>
        </w:rPr>
        <w:t>signifikan</w:t>
      </w:r>
      <w:proofErr w:type="spellEnd"/>
      <w:r w:rsidRPr="00393BD7">
        <w:rPr>
          <w:lang w:val="en-ID"/>
        </w:rPr>
        <w:t>.</w:t>
      </w:r>
    </w:p>
    <w:p w14:paraId="12A76310" w14:textId="77777777" w:rsidR="00393BD7" w:rsidRDefault="00393BD7" w:rsidP="008D6434">
      <w:pPr>
        <w:jc w:val="both"/>
      </w:pPr>
    </w:p>
    <w:sectPr w:rsidR="00393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D7"/>
    <w:rsid w:val="003932D2"/>
    <w:rsid w:val="00393BD7"/>
    <w:rsid w:val="00401178"/>
    <w:rsid w:val="00490B4B"/>
    <w:rsid w:val="00774856"/>
    <w:rsid w:val="00832EF7"/>
    <w:rsid w:val="00874A6A"/>
    <w:rsid w:val="008D6434"/>
    <w:rsid w:val="009167B4"/>
    <w:rsid w:val="00B45727"/>
    <w:rsid w:val="00E55272"/>
    <w:rsid w:val="00EB1BC6"/>
    <w:rsid w:val="00FB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8E576"/>
  <w15:chartTrackingRefBased/>
  <w15:docId w15:val="{97E99C02-B285-4F2E-8194-05A314C1A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B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B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BD7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BD7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BD7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BD7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BD7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BD7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BD7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93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BD7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BD7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93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BD7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93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BD7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93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HASIHOLAN SINAGA</dc:creator>
  <cp:keywords/>
  <dc:description/>
  <cp:lastModifiedBy>Raflika 's</cp:lastModifiedBy>
  <cp:revision>2</cp:revision>
  <dcterms:created xsi:type="dcterms:W3CDTF">2025-01-04T10:58:00Z</dcterms:created>
  <dcterms:modified xsi:type="dcterms:W3CDTF">2025-01-04T12:33:00Z</dcterms:modified>
</cp:coreProperties>
</file>